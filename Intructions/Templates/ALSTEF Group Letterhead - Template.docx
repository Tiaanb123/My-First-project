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A80C" w14:textId="7556155B" w:rsidR="00831721" w:rsidRDefault="00831721" w:rsidP="00831721">
      <w:pPr>
        <w:spacing w:before="120" w:after="0"/>
      </w:pPr>
      <w:r w:rsidRPr="0041428F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3B58CE1" wp14:editId="7CCD3DF9">
                <wp:simplePos x="0" y="0"/>
                <wp:positionH relativeFrom="column">
                  <wp:posOffset>-470535</wp:posOffset>
                </wp:positionH>
                <wp:positionV relativeFrom="paragraph">
                  <wp:posOffset>-457200</wp:posOffset>
                </wp:positionV>
                <wp:extent cx="8247380" cy="3026410"/>
                <wp:effectExtent l="0" t="0" r="1270" b="2540"/>
                <wp:wrapNone/>
                <wp:docPr id="19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Freeform: Shape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: Shape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reeform: Shape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CAD58B" id="Graphic 17" o:spid="_x0000_s1026" alt="&quot;&quot;" style="position:absolute;margin-left:-37.05pt;margin-top:-36pt;width:649.4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">
  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0466"/>
      </w:tblGrid>
      <w:tr w:rsidR="00A66B18" w:rsidRPr="0041428F" w14:paraId="265366B6" w14:textId="77777777" w:rsidTr="00A6783B">
        <w:trPr>
          <w:trHeight w:val="270"/>
          <w:jc w:val="center"/>
        </w:trPr>
        <w:tc>
          <w:tcPr>
            <w:tcW w:w="10800" w:type="dxa"/>
          </w:tcPr>
          <w:p w14:paraId="77CD9ED6" w14:textId="726D888D" w:rsidR="00A66B18" w:rsidRPr="0041428F" w:rsidRDefault="00900D01" w:rsidP="00A66B18">
            <w:pPr>
              <w:pStyle w:val="ContactInfo"/>
              <w:rPr>
                <w:color w:val="000000" w:themeColor="text1"/>
              </w:rPr>
            </w:pPr>
            <w:r>
              <w:rPr>
                <w:noProof/>
                <w:color w:val="auto"/>
                <w:sz w:val="36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146C63D6" wp14:editId="421196F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-248921</wp:posOffset>
                  </wp:positionV>
                  <wp:extent cx="1954365" cy="614149"/>
                  <wp:effectExtent l="0" t="0" r="8255" b="0"/>
                  <wp:wrapNone/>
                  <wp:docPr id="6083884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0029" cy="619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5018" w:rsidRPr="0041428F" w14:paraId="17EFBE01" w14:textId="77777777" w:rsidTr="00A6783B">
        <w:trPr>
          <w:trHeight w:val="2691"/>
          <w:jc w:val="center"/>
        </w:trPr>
        <w:tc>
          <w:tcPr>
            <w:tcW w:w="10800" w:type="dxa"/>
            <w:vAlign w:val="bottom"/>
          </w:tcPr>
          <w:p w14:paraId="68982E67" w14:textId="03F53E8E" w:rsidR="00A66B18" w:rsidRPr="00A66B18" w:rsidRDefault="000340ED" w:rsidP="00A66B18">
            <w:pPr>
              <w:pStyle w:val="ContactInfo"/>
            </w:pPr>
            <w:r>
              <w:t>ALSTEF Group</w:t>
            </w:r>
          </w:p>
          <w:p w14:paraId="5B6F90FD" w14:textId="41B9E237" w:rsidR="000340ED" w:rsidRDefault="000340ED" w:rsidP="00A66B18">
            <w:pPr>
              <w:pStyle w:val="ContactInfo"/>
            </w:pPr>
            <w:r>
              <w:t xml:space="preserve">17-19 Patiki Rd, Avondale, </w:t>
            </w:r>
          </w:p>
          <w:p w14:paraId="313920E7" w14:textId="105B3BAC" w:rsidR="003E24DF" w:rsidRPr="0041428F" w:rsidRDefault="000340ED" w:rsidP="00A66B18">
            <w:pPr>
              <w:pStyle w:val="ContactInfo"/>
            </w:pPr>
            <w:r>
              <w:t>Auckland, 1026, New Zealand</w:t>
            </w:r>
          </w:p>
          <w:p w14:paraId="35C66A9A" w14:textId="10B4BE80" w:rsidR="003E24DF" w:rsidRPr="0041428F" w:rsidRDefault="003E24DF" w:rsidP="00A66B18">
            <w:pPr>
              <w:pStyle w:val="ContactInfo"/>
            </w:pPr>
          </w:p>
          <w:p w14:paraId="17F47315" w14:textId="3C2C0B56" w:rsidR="003E24DF" w:rsidRPr="0041428F" w:rsidRDefault="003E24DF" w:rsidP="00A66B18">
            <w:pPr>
              <w:pStyle w:val="ContactInfo"/>
              <w:rPr>
                <w:color w:val="000000" w:themeColor="text1"/>
              </w:rPr>
            </w:pPr>
          </w:p>
        </w:tc>
      </w:tr>
    </w:tbl>
    <w:p w14:paraId="43F089C0" w14:textId="77777777" w:rsidR="00952052" w:rsidRDefault="00952052" w:rsidP="00952052">
      <w:pPr>
        <w:pStyle w:val="Title"/>
      </w:pPr>
    </w:p>
    <w:p w14:paraId="423828F9" w14:textId="77777777" w:rsidR="00952052" w:rsidRDefault="00952052" w:rsidP="00952052">
      <w:pPr>
        <w:pStyle w:val="Title"/>
        <w:rPr>
          <w:sz w:val="44"/>
          <w:szCs w:val="44"/>
        </w:rPr>
      </w:pPr>
    </w:p>
    <w:p w14:paraId="65113B72" w14:textId="6DFAFAC3" w:rsidR="00A66B18" w:rsidRPr="00952052" w:rsidRDefault="000C36D5" w:rsidP="00B46999">
      <w:pPr>
        <w:pStyle w:val="Title"/>
        <w:rPr>
          <w:sz w:val="44"/>
          <w:szCs w:val="44"/>
        </w:rPr>
      </w:pPr>
      <w:r>
        <w:rPr>
          <w:sz w:val="44"/>
          <w:szCs w:val="44"/>
        </w:rPr>
        <w:t>Heading</w:t>
      </w:r>
      <w:r w:rsidR="000340ED" w:rsidRPr="00952052">
        <w:rPr>
          <w:sz w:val="44"/>
          <w:szCs w:val="44"/>
        </w:rPr>
        <w:t>:</w:t>
      </w:r>
      <w:r w:rsidR="007B0C09" w:rsidRPr="007B0C09">
        <w:t xml:space="preserve"> </w:t>
      </w:r>
    </w:p>
    <w:p w14:paraId="53843B6C" w14:textId="77777777" w:rsidR="00D425FB" w:rsidRDefault="00D425FB" w:rsidP="00D425FB">
      <w:pPr>
        <w:spacing w:after="0"/>
        <w:rPr>
          <w:b/>
          <w:bCs/>
          <w:color w:val="000000" w:themeColor="text1"/>
        </w:rPr>
      </w:pPr>
    </w:p>
    <w:p w14:paraId="7F62D139" w14:textId="3E40E9B3" w:rsidR="00D425FB" w:rsidRDefault="00B46999" w:rsidP="00D425FB">
      <w:pPr>
        <w:spacing w:after="0" w:line="36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x</w:t>
      </w:r>
      <w:r w:rsidR="00D425FB">
        <w:rPr>
          <w:color w:val="000000" w:themeColor="text1"/>
          <w:vertAlign w:val="superscript"/>
        </w:rPr>
        <w:t>nd</w:t>
      </w:r>
      <w:proofErr w:type="spellEnd"/>
      <w:r w:rsidR="00D425FB">
        <w:rPr>
          <w:color w:val="000000" w:themeColor="text1"/>
        </w:rPr>
        <w:t xml:space="preserve"> April</w:t>
      </w:r>
    </w:p>
    <w:p w14:paraId="16EFF93C" w14:textId="77777777" w:rsidR="00D96E82" w:rsidRDefault="00D96E82" w:rsidP="00D96E82"/>
    <w:p w14:paraId="6044679E" w14:textId="77777777" w:rsidR="0055296A" w:rsidRDefault="0055296A" w:rsidP="00D96E82"/>
    <w:sdt>
      <w:sdtPr>
        <w:id w:val="2139374424"/>
        <w:placeholder>
          <w:docPart w:val="58848600125B43BA8E2DC4ED9E2DAEFD"/>
        </w:placeholder>
        <w:temporary/>
        <w:showingPlcHdr/>
        <w15:appearance w15:val="hidden"/>
      </w:sdtPr>
      <w:sdtEndPr/>
      <w:sdtContent>
        <w:p w14:paraId="15748307" w14:textId="73E79946" w:rsidR="00A66B18" w:rsidRDefault="00E4786A" w:rsidP="00D96E82">
          <w:r w:rsidRPr="00E4786A">
            <w:t>Warm regards,</w:t>
          </w:r>
        </w:p>
      </w:sdtContent>
    </w:sdt>
    <w:p w14:paraId="5672E02B" w14:textId="77777777" w:rsidR="00FA1908" w:rsidRPr="00FA1908" w:rsidRDefault="00FA1908" w:rsidP="00FA1908">
      <w:pPr>
        <w:pStyle w:val="Signature"/>
      </w:pPr>
    </w:p>
    <w:p w14:paraId="31D356CC" w14:textId="4A2A6724" w:rsidR="00A66B18" w:rsidRDefault="000820C7" w:rsidP="00A6783B">
      <w:pPr>
        <w:pStyle w:val="Signature"/>
        <w:rPr>
          <w:color w:val="000000" w:themeColor="text1"/>
        </w:rPr>
      </w:pPr>
      <w:r>
        <w:t>ALSTEF Group</w:t>
      </w:r>
      <w:r w:rsidR="00A6783B">
        <w:br/>
      </w:r>
      <w:r>
        <w:rPr>
          <w:color w:val="000000" w:themeColor="text1"/>
        </w:rPr>
        <w:t>Support Engineering Team</w:t>
      </w:r>
    </w:p>
    <w:sectPr w:rsidR="00A66B18" w:rsidSect="000D3F4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41AED" w14:textId="77777777" w:rsidR="00B750FF" w:rsidRDefault="00B750FF" w:rsidP="00A66B18">
      <w:pPr>
        <w:spacing w:before="0" w:after="0"/>
      </w:pPr>
      <w:r>
        <w:separator/>
      </w:r>
    </w:p>
  </w:endnote>
  <w:endnote w:type="continuationSeparator" w:id="0">
    <w:p w14:paraId="29351B03" w14:textId="77777777" w:rsidR="00B750FF" w:rsidRDefault="00B750FF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0C938" w14:textId="77777777" w:rsidR="00B750FF" w:rsidRDefault="00B750FF" w:rsidP="00A66B18">
      <w:pPr>
        <w:spacing w:before="0" w:after="0"/>
      </w:pPr>
      <w:r>
        <w:separator/>
      </w:r>
    </w:p>
  </w:footnote>
  <w:footnote w:type="continuationSeparator" w:id="0">
    <w:p w14:paraId="052D220C" w14:textId="77777777" w:rsidR="00B750FF" w:rsidRDefault="00B750FF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3C6"/>
    <w:multiLevelType w:val="hybridMultilevel"/>
    <w:tmpl w:val="AE4C1C1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1202E"/>
    <w:multiLevelType w:val="hybridMultilevel"/>
    <w:tmpl w:val="591885B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76166"/>
    <w:multiLevelType w:val="hybridMultilevel"/>
    <w:tmpl w:val="C5FAC30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33905"/>
    <w:multiLevelType w:val="hybridMultilevel"/>
    <w:tmpl w:val="99F49BDE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E87FDC"/>
    <w:multiLevelType w:val="hybridMultilevel"/>
    <w:tmpl w:val="B478E788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3486FD7"/>
    <w:multiLevelType w:val="hybridMultilevel"/>
    <w:tmpl w:val="DD104B80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4735156">
    <w:abstractNumId w:val="4"/>
  </w:num>
  <w:num w:numId="2" w16cid:durableId="592401949">
    <w:abstractNumId w:val="3"/>
  </w:num>
  <w:num w:numId="3" w16cid:durableId="1829977905">
    <w:abstractNumId w:val="5"/>
  </w:num>
  <w:num w:numId="4" w16cid:durableId="1549950956">
    <w:abstractNumId w:val="2"/>
  </w:num>
  <w:num w:numId="5" w16cid:durableId="2099060344">
    <w:abstractNumId w:val="1"/>
  </w:num>
  <w:num w:numId="6" w16cid:durableId="208417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ED"/>
    <w:rsid w:val="000063EC"/>
    <w:rsid w:val="000161A3"/>
    <w:rsid w:val="00020C9C"/>
    <w:rsid w:val="00020F2A"/>
    <w:rsid w:val="0002396E"/>
    <w:rsid w:val="000340ED"/>
    <w:rsid w:val="0006383C"/>
    <w:rsid w:val="00063DC4"/>
    <w:rsid w:val="00072DC8"/>
    <w:rsid w:val="000820C7"/>
    <w:rsid w:val="00083BAA"/>
    <w:rsid w:val="000931F4"/>
    <w:rsid w:val="00096A9C"/>
    <w:rsid w:val="00096C70"/>
    <w:rsid w:val="000A4D44"/>
    <w:rsid w:val="000C307C"/>
    <w:rsid w:val="000C3356"/>
    <w:rsid w:val="000C36D5"/>
    <w:rsid w:val="000C6D14"/>
    <w:rsid w:val="000D2D13"/>
    <w:rsid w:val="000D3C03"/>
    <w:rsid w:val="000D3F45"/>
    <w:rsid w:val="000E366D"/>
    <w:rsid w:val="000E3C6A"/>
    <w:rsid w:val="000F7AE2"/>
    <w:rsid w:val="0010680C"/>
    <w:rsid w:val="00106CA1"/>
    <w:rsid w:val="00115F80"/>
    <w:rsid w:val="0011622A"/>
    <w:rsid w:val="00117A2F"/>
    <w:rsid w:val="001207FD"/>
    <w:rsid w:val="00126DBD"/>
    <w:rsid w:val="00130EDC"/>
    <w:rsid w:val="001352B9"/>
    <w:rsid w:val="00140E8B"/>
    <w:rsid w:val="00141B11"/>
    <w:rsid w:val="001433DE"/>
    <w:rsid w:val="001524DB"/>
    <w:rsid w:val="00152B0B"/>
    <w:rsid w:val="00153422"/>
    <w:rsid w:val="00172F26"/>
    <w:rsid w:val="001766D6"/>
    <w:rsid w:val="0018432C"/>
    <w:rsid w:val="001902B1"/>
    <w:rsid w:val="00192419"/>
    <w:rsid w:val="00196501"/>
    <w:rsid w:val="00196D76"/>
    <w:rsid w:val="00197885"/>
    <w:rsid w:val="001B2B98"/>
    <w:rsid w:val="001C0D17"/>
    <w:rsid w:val="001C0EC3"/>
    <w:rsid w:val="001C270D"/>
    <w:rsid w:val="001C4096"/>
    <w:rsid w:val="001C446E"/>
    <w:rsid w:val="001D1FE9"/>
    <w:rsid w:val="001E1EEB"/>
    <w:rsid w:val="001E2320"/>
    <w:rsid w:val="001E29C0"/>
    <w:rsid w:val="001F7FF0"/>
    <w:rsid w:val="00207DC6"/>
    <w:rsid w:val="00211950"/>
    <w:rsid w:val="00214E28"/>
    <w:rsid w:val="00216B59"/>
    <w:rsid w:val="00220D35"/>
    <w:rsid w:val="002406B1"/>
    <w:rsid w:val="002530D7"/>
    <w:rsid w:val="00264AA8"/>
    <w:rsid w:val="00267C4C"/>
    <w:rsid w:val="00272358"/>
    <w:rsid w:val="002758CA"/>
    <w:rsid w:val="0027693D"/>
    <w:rsid w:val="002829D8"/>
    <w:rsid w:val="00294216"/>
    <w:rsid w:val="002A29F6"/>
    <w:rsid w:val="002A5B94"/>
    <w:rsid w:val="002B5DE6"/>
    <w:rsid w:val="002B707F"/>
    <w:rsid w:val="002C3565"/>
    <w:rsid w:val="002C4D7C"/>
    <w:rsid w:val="002D17FC"/>
    <w:rsid w:val="002E0F4C"/>
    <w:rsid w:val="002E5835"/>
    <w:rsid w:val="002F0F7D"/>
    <w:rsid w:val="002F19CE"/>
    <w:rsid w:val="002F2BBD"/>
    <w:rsid w:val="003006E9"/>
    <w:rsid w:val="00307CF7"/>
    <w:rsid w:val="00323795"/>
    <w:rsid w:val="003273B8"/>
    <w:rsid w:val="0035233B"/>
    <w:rsid w:val="00352B81"/>
    <w:rsid w:val="0035770D"/>
    <w:rsid w:val="00365E4C"/>
    <w:rsid w:val="00372A21"/>
    <w:rsid w:val="00382D33"/>
    <w:rsid w:val="003843EA"/>
    <w:rsid w:val="00384F60"/>
    <w:rsid w:val="00394757"/>
    <w:rsid w:val="003959DC"/>
    <w:rsid w:val="003A0150"/>
    <w:rsid w:val="003B1CA4"/>
    <w:rsid w:val="003D4642"/>
    <w:rsid w:val="003E24DF"/>
    <w:rsid w:val="003E28BF"/>
    <w:rsid w:val="003E2CDF"/>
    <w:rsid w:val="003E5067"/>
    <w:rsid w:val="003E77B2"/>
    <w:rsid w:val="003E7A31"/>
    <w:rsid w:val="003F65A4"/>
    <w:rsid w:val="00401A49"/>
    <w:rsid w:val="004047DE"/>
    <w:rsid w:val="00410A74"/>
    <w:rsid w:val="004127D0"/>
    <w:rsid w:val="0041428F"/>
    <w:rsid w:val="004159DC"/>
    <w:rsid w:val="00415BAB"/>
    <w:rsid w:val="00423461"/>
    <w:rsid w:val="00424FCA"/>
    <w:rsid w:val="00431A6B"/>
    <w:rsid w:val="00434A7A"/>
    <w:rsid w:val="00437D38"/>
    <w:rsid w:val="00441FF4"/>
    <w:rsid w:val="004421BF"/>
    <w:rsid w:val="00443BE7"/>
    <w:rsid w:val="004462AA"/>
    <w:rsid w:val="00461174"/>
    <w:rsid w:val="00471DFC"/>
    <w:rsid w:val="00474B99"/>
    <w:rsid w:val="004A2B0D"/>
    <w:rsid w:val="004A4126"/>
    <w:rsid w:val="004A4F4F"/>
    <w:rsid w:val="004A6B7F"/>
    <w:rsid w:val="004C2B97"/>
    <w:rsid w:val="004F34F0"/>
    <w:rsid w:val="0052380D"/>
    <w:rsid w:val="00524CB6"/>
    <w:rsid w:val="0053539A"/>
    <w:rsid w:val="0054335E"/>
    <w:rsid w:val="005434CC"/>
    <w:rsid w:val="00546FC6"/>
    <w:rsid w:val="0055296A"/>
    <w:rsid w:val="0059404A"/>
    <w:rsid w:val="005A0C1F"/>
    <w:rsid w:val="005A17E0"/>
    <w:rsid w:val="005A2DDC"/>
    <w:rsid w:val="005C2210"/>
    <w:rsid w:val="005C572D"/>
    <w:rsid w:val="005C7DA2"/>
    <w:rsid w:val="005D4C72"/>
    <w:rsid w:val="005D511E"/>
    <w:rsid w:val="005D52E3"/>
    <w:rsid w:val="005E4755"/>
    <w:rsid w:val="005F049F"/>
    <w:rsid w:val="005F1E7F"/>
    <w:rsid w:val="00600BBC"/>
    <w:rsid w:val="00610A84"/>
    <w:rsid w:val="00615018"/>
    <w:rsid w:val="0062123A"/>
    <w:rsid w:val="00633401"/>
    <w:rsid w:val="00635910"/>
    <w:rsid w:val="00642BD7"/>
    <w:rsid w:val="006444D4"/>
    <w:rsid w:val="00646E75"/>
    <w:rsid w:val="006479C3"/>
    <w:rsid w:val="00654379"/>
    <w:rsid w:val="00670F1E"/>
    <w:rsid w:val="00677B25"/>
    <w:rsid w:val="00680891"/>
    <w:rsid w:val="00682C4A"/>
    <w:rsid w:val="00695CBE"/>
    <w:rsid w:val="00696734"/>
    <w:rsid w:val="00696E01"/>
    <w:rsid w:val="006A5591"/>
    <w:rsid w:val="006A646F"/>
    <w:rsid w:val="006A714A"/>
    <w:rsid w:val="006B3B1A"/>
    <w:rsid w:val="006B75A2"/>
    <w:rsid w:val="006E20FF"/>
    <w:rsid w:val="006F0486"/>
    <w:rsid w:val="006F0FF7"/>
    <w:rsid w:val="006F3993"/>
    <w:rsid w:val="006F6F10"/>
    <w:rsid w:val="006F7C18"/>
    <w:rsid w:val="0070058A"/>
    <w:rsid w:val="00725AC1"/>
    <w:rsid w:val="00730B9E"/>
    <w:rsid w:val="007514D7"/>
    <w:rsid w:val="0076002A"/>
    <w:rsid w:val="00783864"/>
    <w:rsid w:val="00783E79"/>
    <w:rsid w:val="00791E5B"/>
    <w:rsid w:val="007A1915"/>
    <w:rsid w:val="007B0C09"/>
    <w:rsid w:val="007B5AE8"/>
    <w:rsid w:val="007C7FDA"/>
    <w:rsid w:val="007D61F2"/>
    <w:rsid w:val="007E54AA"/>
    <w:rsid w:val="007E7858"/>
    <w:rsid w:val="007F5192"/>
    <w:rsid w:val="007F734C"/>
    <w:rsid w:val="008065BA"/>
    <w:rsid w:val="00806B22"/>
    <w:rsid w:val="0081355D"/>
    <w:rsid w:val="00817122"/>
    <w:rsid w:val="00831721"/>
    <w:rsid w:val="008319A3"/>
    <w:rsid w:val="00834F47"/>
    <w:rsid w:val="00851F68"/>
    <w:rsid w:val="00862A06"/>
    <w:rsid w:val="00872C9E"/>
    <w:rsid w:val="008764E7"/>
    <w:rsid w:val="00876AC3"/>
    <w:rsid w:val="00877413"/>
    <w:rsid w:val="00884EA6"/>
    <w:rsid w:val="00886BAD"/>
    <w:rsid w:val="00890DAE"/>
    <w:rsid w:val="008B51C9"/>
    <w:rsid w:val="008B6DF5"/>
    <w:rsid w:val="008B760F"/>
    <w:rsid w:val="008B7A1D"/>
    <w:rsid w:val="008D3B37"/>
    <w:rsid w:val="008D3CF8"/>
    <w:rsid w:val="008D4FF1"/>
    <w:rsid w:val="008D632F"/>
    <w:rsid w:val="008D7A90"/>
    <w:rsid w:val="008E104B"/>
    <w:rsid w:val="008E6B7D"/>
    <w:rsid w:val="00900475"/>
    <w:rsid w:val="00900D01"/>
    <w:rsid w:val="00901B6C"/>
    <w:rsid w:val="00911544"/>
    <w:rsid w:val="009153E2"/>
    <w:rsid w:val="00915680"/>
    <w:rsid w:val="00935175"/>
    <w:rsid w:val="00937225"/>
    <w:rsid w:val="009457C0"/>
    <w:rsid w:val="00950F37"/>
    <w:rsid w:val="00952052"/>
    <w:rsid w:val="009569A9"/>
    <w:rsid w:val="00956A49"/>
    <w:rsid w:val="009668DC"/>
    <w:rsid w:val="009719A1"/>
    <w:rsid w:val="00975923"/>
    <w:rsid w:val="00976AE1"/>
    <w:rsid w:val="009859A2"/>
    <w:rsid w:val="00994B18"/>
    <w:rsid w:val="009951F9"/>
    <w:rsid w:val="009A14D7"/>
    <w:rsid w:val="009A226D"/>
    <w:rsid w:val="009A35D7"/>
    <w:rsid w:val="009B2D89"/>
    <w:rsid w:val="009B7D79"/>
    <w:rsid w:val="009C6073"/>
    <w:rsid w:val="009D3975"/>
    <w:rsid w:val="009E2AC4"/>
    <w:rsid w:val="009E5BFF"/>
    <w:rsid w:val="00A013EF"/>
    <w:rsid w:val="00A071DC"/>
    <w:rsid w:val="00A1352B"/>
    <w:rsid w:val="00A15B13"/>
    <w:rsid w:val="00A26FE7"/>
    <w:rsid w:val="00A327B2"/>
    <w:rsid w:val="00A63B9E"/>
    <w:rsid w:val="00A66B18"/>
    <w:rsid w:val="00A6783B"/>
    <w:rsid w:val="00A67EE4"/>
    <w:rsid w:val="00A82E35"/>
    <w:rsid w:val="00A90882"/>
    <w:rsid w:val="00A908FC"/>
    <w:rsid w:val="00A92B84"/>
    <w:rsid w:val="00A92D4F"/>
    <w:rsid w:val="00A969BD"/>
    <w:rsid w:val="00A96CF8"/>
    <w:rsid w:val="00AA089B"/>
    <w:rsid w:val="00AA3F59"/>
    <w:rsid w:val="00AA7865"/>
    <w:rsid w:val="00AB4731"/>
    <w:rsid w:val="00AB65C3"/>
    <w:rsid w:val="00AC0F20"/>
    <w:rsid w:val="00AD344F"/>
    <w:rsid w:val="00AD5066"/>
    <w:rsid w:val="00AD65C3"/>
    <w:rsid w:val="00AE1388"/>
    <w:rsid w:val="00AE28F0"/>
    <w:rsid w:val="00AE2D16"/>
    <w:rsid w:val="00AE408E"/>
    <w:rsid w:val="00AF3982"/>
    <w:rsid w:val="00AF4771"/>
    <w:rsid w:val="00AF6BB6"/>
    <w:rsid w:val="00AF78D3"/>
    <w:rsid w:val="00B20A39"/>
    <w:rsid w:val="00B20E41"/>
    <w:rsid w:val="00B22022"/>
    <w:rsid w:val="00B40A65"/>
    <w:rsid w:val="00B40B40"/>
    <w:rsid w:val="00B412BC"/>
    <w:rsid w:val="00B425E5"/>
    <w:rsid w:val="00B45830"/>
    <w:rsid w:val="00B46999"/>
    <w:rsid w:val="00B47D0B"/>
    <w:rsid w:val="00B50294"/>
    <w:rsid w:val="00B51CEC"/>
    <w:rsid w:val="00B57D6E"/>
    <w:rsid w:val="00B6653D"/>
    <w:rsid w:val="00B676FB"/>
    <w:rsid w:val="00B70DA2"/>
    <w:rsid w:val="00B750FF"/>
    <w:rsid w:val="00B93312"/>
    <w:rsid w:val="00B97454"/>
    <w:rsid w:val="00B97C3B"/>
    <w:rsid w:val="00BA1CCD"/>
    <w:rsid w:val="00BA4182"/>
    <w:rsid w:val="00BC43C1"/>
    <w:rsid w:val="00BC4C41"/>
    <w:rsid w:val="00BD0648"/>
    <w:rsid w:val="00BD513E"/>
    <w:rsid w:val="00BE565E"/>
    <w:rsid w:val="00BE700F"/>
    <w:rsid w:val="00BF1E58"/>
    <w:rsid w:val="00BF5624"/>
    <w:rsid w:val="00C0209A"/>
    <w:rsid w:val="00C02BF0"/>
    <w:rsid w:val="00C0534E"/>
    <w:rsid w:val="00C16E8F"/>
    <w:rsid w:val="00C22C47"/>
    <w:rsid w:val="00C274F3"/>
    <w:rsid w:val="00C52B8A"/>
    <w:rsid w:val="00C52BFE"/>
    <w:rsid w:val="00C5431A"/>
    <w:rsid w:val="00C63FB4"/>
    <w:rsid w:val="00C6618F"/>
    <w:rsid w:val="00C701F7"/>
    <w:rsid w:val="00C70786"/>
    <w:rsid w:val="00C84A9F"/>
    <w:rsid w:val="00C951B7"/>
    <w:rsid w:val="00CA0512"/>
    <w:rsid w:val="00CC2B2D"/>
    <w:rsid w:val="00CD544F"/>
    <w:rsid w:val="00CE2714"/>
    <w:rsid w:val="00CF099A"/>
    <w:rsid w:val="00D05F52"/>
    <w:rsid w:val="00D10958"/>
    <w:rsid w:val="00D217AE"/>
    <w:rsid w:val="00D223F8"/>
    <w:rsid w:val="00D2389C"/>
    <w:rsid w:val="00D40978"/>
    <w:rsid w:val="00D425FB"/>
    <w:rsid w:val="00D441E7"/>
    <w:rsid w:val="00D4558C"/>
    <w:rsid w:val="00D53EFC"/>
    <w:rsid w:val="00D63537"/>
    <w:rsid w:val="00D66593"/>
    <w:rsid w:val="00D73BC1"/>
    <w:rsid w:val="00D96E82"/>
    <w:rsid w:val="00DA1906"/>
    <w:rsid w:val="00DA281D"/>
    <w:rsid w:val="00DB5BF9"/>
    <w:rsid w:val="00DC7B0A"/>
    <w:rsid w:val="00DD0F3F"/>
    <w:rsid w:val="00DD1030"/>
    <w:rsid w:val="00DD4D17"/>
    <w:rsid w:val="00DE6DA2"/>
    <w:rsid w:val="00DE7AD9"/>
    <w:rsid w:val="00DF047F"/>
    <w:rsid w:val="00DF2D30"/>
    <w:rsid w:val="00DF4AD9"/>
    <w:rsid w:val="00E12550"/>
    <w:rsid w:val="00E14EBB"/>
    <w:rsid w:val="00E20D3F"/>
    <w:rsid w:val="00E24041"/>
    <w:rsid w:val="00E44E07"/>
    <w:rsid w:val="00E46BE4"/>
    <w:rsid w:val="00E4786A"/>
    <w:rsid w:val="00E50B40"/>
    <w:rsid w:val="00E519AC"/>
    <w:rsid w:val="00E55D74"/>
    <w:rsid w:val="00E60ED3"/>
    <w:rsid w:val="00E6540C"/>
    <w:rsid w:val="00E7795D"/>
    <w:rsid w:val="00E81E2A"/>
    <w:rsid w:val="00E85514"/>
    <w:rsid w:val="00E91EC4"/>
    <w:rsid w:val="00E94EC0"/>
    <w:rsid w:val="00EA3913"/>
    <w:rsid w:val="00EA53DC"/>
    <w:rsid w:val="00EA78BC"/>
    <w:rsid w:val="00EC1861"/>
    <w:rsid w:val="00ED0FB5"/>
    <w:rsid w:val="00ED1F53"/>
    <w:rsid w:val="00EE0952"/>
    <w:rsid w:val="00EE45A6"/>
    <w:rsid w:val="00EE51D5"/>
    <w:rsid w:val="00EE58D4"/>
    <w:rsid w:val="00EE7B0E"/>
    <w:rsid w:val="00EF0484"/>
    <w:rsid w:val="00F075E2"/>
    <w:rsid w:val="00F12E0B"/>
    <w:rsid w:val="00F16EC7"/>
    <w:rsid w:val="00F215D8"/>
    <w:rsid w:val="00F23205"/>
    <w:rsid w:val="00F305DE"/>
    <w:rsid w:val="00F44345"/>
    <w:rsid w:val="00F44BEE"/>
    <w:rsid w:val="00F45C1C"/>
    <w:rsid w:val="00F51776"/>
    <w:rsid w:val="00F5386C"/>
    <w:rsid w:val="00F54479"/>
    <w:rsid w:val="00F64CED"/>
    <w:rsid w:val="00F65591"/>
    <w:rsid w:val="00F77AE4"/>
    <w:rsid w:val="00F82653"/>
    <w:rsid w:val="00F83C6B"/>
    <w:rsid w:val="00F90E8C"/>
    <w:rsid w:val="00FA1908"/>
    <w:rsid w:val="00FA1DA3"/>
    <w:rsid w:val="00FA2EC9"/>
    <w:rsid w:val="00FA3C10"/>
    <w:rsid w:val="00FB4520"/>
    <w:rsid w:val="00FC2936"/>
    <w:rsid w:val="00FC7BDE"/>
    <w:rsid w:val="00FD6AA9"/>
    <w:rsid w:val="00FE0F43"/>
    <w:rsid w:val="00FE2DF0"/>
    <w:rsid w:val="00FF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5CFD9"/>
  <w14:defaultImageDpi w14:val="32767"/>
  <w15:chartTrackingRefBased/>
  <w15:docId w15:val="{E2ED3AE6-111C-4D6E-9C40-E34F59F8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EE51D5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rsid w:val="00976AE1"/>
    <w:pPr>
      <w:contextualSpacing/>
    </w:pPr>
  </w:style>
  <w:style w:type="table" w:styleId="TableGrid">
    <w:name w:val="Table Grid"/>
    <w:basedOn w:val="TableNormal"/>
    <w:uiPriority w:val="39"/>
    <w:rsid w:val="00382D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aanB\AppData\Local\Microsoft\Office\16.0\DTS\en-NZ%7bC3F70F8B-BC96-4D6E-848D-43A14E09E47E%7d\%7bC461CA3C-C92F-4BEA-8769-1857FC7068B8%7dtf56348247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848600125B43BA8E2DC4ED9E2DA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620C2-BE84-4672-B084-DA5F28193BDF}"/>
      </w:docPartPr>
      <w:docPartBody>
        <w:p w:rsidR="00EB288C" w:rsidRDefault="00EB288C">
          <w:pPr>
            <w:pStyle w:val="58848600125B43BA8E2DC4ED9E2DAEFD"/>
          </w:pPr>
          <w:r w:rsidRPr="00E4786A">
            <w:t>Warm regards,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8C"/>
    <w:rsid w:val="00057864"/>
    <w:rsid w:val="000A4D44"/>
    <w:rsid w:val="001433DE"/>
    <w:rsid w:val="001D6FDE"/>
    <w:rsid w:val="002B5DE6"/>
    <w:rsid w:val="00323795"/>
    <w:rsid w:val="003902F6"/>
    <w:rsid w:val="003E5067"/>
    <w:rsid w:val="003F65A4"/>
    <w:rsid w:val="0054335E"/>
    <w:rsid w:val="00635910"/>
    <w:rsid w:val="006B75A2"/>
    <w:rsid w:val="008E104B"/>
    <w:rsid w:val="00B254CE"/>
    <w:rsid w:val="00BA4182"/>
    <w:rsid w:val="00CC179F"/>
    <w:rsid w:val="00D4558C"/>
    <w:rsid w:val="00DA281D"/>
    <w:rsid w:val="00EB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trong">
    <w:name w:val="Strong"/>
    <w:basedOn w:val="DefaultParagraphFont"/>
    <w:uiPriority w:val="1"/>
    <w:rPr>
      <w:b/>
      <w:bCs/>
    </w:rPr>
  </w:style>
  <w:style w:type="paragraph" w:customStyle="1" w:styleId="58848600125B43BA8E2DC4ED9E2DAEFD">
    <w:name w:val="58848600125B43BA8E2DC4ED9E2DAE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a428f5-35c4-4db1-b8bd-a7f530be6c16" xsi:nil="true"/>
    <MediaServiceKeyPoints xmlns="7d42e32c-ecac-4f07-8843-6815836f4d0c" xsi:nil="true"/>
    <lcf76f155ced4ddcb4097134ff3c332f xmlns="7d42e32c-ecac-4f07-8843-6815836f4d0c">
      <Terms xmlns="http://schemas.microsoft.com/office/infopath/2007/PartnerControls"/>
    </lcf76f155ced4ddcb4097134ff3c332f>
    <_dlc_DocId xmlns="05a428f5-35c4-4db1-b8bd-a7f530be6c16">VJYNCFQS6DEK-506729451-2707</_dlc_DocId>
    <_dlc_DocIdUrl xmlns="05a428f5-35c4-4db1-b8bd-a7f530be6c16">
      <Url>https://alstefgroup.sharepoint.com/sites/gpsite/_layouts/15/DocIdRedir.aspx?ID=VJYNCFQS6DEK-506729451-2707</Url>
      <Description>VJYNCFQS6DEK-506729451-2707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2C0B91A6BD44081DE4A97EA5DA2EA" ma:contentTypeVersion="16" ma:contentTypeDescription="Create a new document." ma:contentTypeScope="" ma:versionID="da9640edf0b2e73997e68113cc1d00a1">
  <xsd:schema xmlns:xsd="http://www.w3.org/2001/XMLSchema" xmlns:xs="http://www.w3.org/2001/XMLSchema" xmlns:p="http://schemas.microsoft.com/office/2006/metadata/properties" xmlns:ns2="05a428f5-35c4-4db1-b8bd-a7f530be6c16" xmlns:ns3="7d42e32c-ecac-4f07-8843-6815836f4d0c" targetNamespace="http://schemas.microsoft.com/office/2006/metadata/properties" ma:root="true" ma:fieldsID="b1166b1e5c336c6512648c24e42e736c" ns2:_="" ns3:_="">
    <xsd:import namespace="05a428f5-35c4-4db1-b8bd-a7f530be6c16"/>
    <xsd:import namespace="7d42e32c-ecac-4f07-8843-6815836f4d0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428f5-35c4-4db1-b8bd-a7f530be6c1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441b800-b51b-4a50-9d5c-f5260146ad76}" ma:internalName="TaxCatchAll" ma:showField="CatchAllData" ma:web="05a428f5-35c4-4db1-b8bd-a7f530be6c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2e32c-ecac-4f07-8843-6815836f4d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b92d3ad-4bfe-4029-a12e-86abe2e100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05a428f5-35c4-4db1-b8bd-a7f530be6c16"/>
    <ds:schemaRef ds:uri="7d42e32c-ecac-4f07-8843-6815836f4d0c"/>
  </ds:schemaRefs>
</ds:datastoreItem>
</file>

<file path=customXml/itemProps2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273185-599D-4B76-9DC1-DCBD12EC462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4AA9C5C-E134-481B-AB56-6EEAD8C6901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1F6EEB7-0F63-450A-B04D-3499DF3A49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428f5-35c4-4db1-b8bd-a7f530be6c16"/>
    <ds:schemaRef ds:uri="7d42e32c-ecac-4f07-8843-6815836f4d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{C461CA3C-C92F-4BEA-8769-1857FC7068B8}tf56348247_win32</Template>
  <TotalTime>1325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BOTHA Tiaan</dc:creator>
  <cp:keywords/>
  <dc:description/>
  <cp:lastModifiedBy>BOTHA Tiaan</cp:lastModifiedBy>
  <cp:revision>358</cp:revision>
  <cp:lastPrinted>2025-03-24T01:22:00Z</cp:lastPrinted>
  <dcterms:created xsi:type="dcterms:W3CDTF">2025-03-17T03:40:00Z</dcterms:created>
  <dcterms:modified xsi:type="dcterms:W3CDTF">2025-04-15T23:09:00Z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0x01010016E2C0B91A6BD44081DE4A97EA5DA2EA</vt:lpwstr>
  </property>
  <property fmtid="{D5CDD505-2E9C-101B-9397-08002B2CF9AE}" pid="3" name="_dlc_DocIdItemGuid">
    <vt:lpwstr>b7be6fc7-9b29-44fa-82f0-ccd11d6a93f2</vt:lpwstr>
  </property>
</Properties>
</file>